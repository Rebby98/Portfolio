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BCF2" w14:textId="77777777" w:rsidR="00696BC7" w:rsidRDefault="00000000">
      <w:pPr>
        <w:jc w:val="center"/>
        <w:rPr>
          <w:b/>
        </w:rPr>
      </w:pPr>
      <w:r>
        <w:rPr>
          <w:b/>
        </w:rPr>
        <w:t>CURRICULUM VITAE</w:t>
      </w:r>
    </w:p>
    <w:p w14:paraId="74084DA7" w14:textId="77777777" w:rsidR="00696BC7" w:rsidRDefault="00000000">
      <w:pPr>
        <w:jc w:val="center"/>
        <w:rPr>
          <w:b/>
        </w:rPr>
      </w:pPr>
      <w:r>
        <w:rPr>
          <w:b/>
        </w:rPr>
        <w:t>REBECCA MUTHONI MBUI</w:t>
      </w:r>
    </w:p>
    <w:p w14:paraId="7D97F347" w14:textId="77777777" w:rsidR="00696BC7" w:rsidRDefault="00000000">
      <w:pPr>
        <w:jc w:val="center"/>
      </w:pPr>
      <w:r>
        <w:t>P.O. BOX 191-10300,</w:t>
      </w:r>
    </w:p>
    <w:p w14:paraId="495CF57C" w14:textId="77777777" w:rsidR="00696BC7" w:rsidRDefault="00000000">
      <w:pPr>
        <w:jc w:val="center"/>
      </w:pPr>
      <w:r>
        <w:t>KERUGOYA.</w:t>
      </w:r>
    </w:p>
    <w:p w14:paraId="0E427848" w14:textId="77777777" w:rsidR="00696BC7" w:rsidRDefault="00000000">
      <w:pPr>
        <w:jc w:val="center"/>
      </w:pPr>
      <w:r>
        <w:t>KENYA.</w:t>
      </w:r>
    </w:p>
    <w:p w14:paraId="270D1AA7" w14:textId="77777777" w:rsidR="00696BC7" w:rsidRDefault="00000000">
      <w:pPr>
        <w:jc w:val="center"/>
      </w:pPr>
      <w:r>
        <w:t>TEL: 0757438691</w:t>
      </w:r>
    </w:p>
    <w:p w14:paraId="3CC450DC" w14:textId="77777777" w:rsidR="00696BC7" w:rsidRDefault="00000000">
      <w:pPr>
        <w:jc w:val="center"/>
      </w:pPr>
      <w:r>
        <w:t xml:space="preserve">EMAIL: </w:t>
      </w:r>
      <w:hyperlink r:id="rId8" w:history="1">
        <w:r w:rsidR="00696BC7">
          <w:rPr>
            <w:rStyle w:val="Hyperlink"/>
          </w:rPr>
          <w:t>muthonibecca@gmail.com</w:t>
        </w:r>
      </w:hyperlink>
    </w:p>
    <w:p w14:paraId="2F5D2406" w14:textId="7B0C609C" w:rsidR="0057322E" w:rsidRDefault="0057322E">
      <w:pPr>
        <w:jc w:val="center"/>
      </w:pPr>
      <w:r>
        <w:t xml:space="preserve">LINKELDN ACCOUNT: </w:t>
      </w:r>
      <w:hyperlink r:id="rId9" w:tgtFrame="_blank" w:history="1">
        <w:r w:rsidRPr="0057322E">
          <w:rPr>
            <w:rStyle w:val="Hyperlink"/>
            <w:b/>
            <w:bCs/>
          </w:rPr>
          <w:t>https://www.linkedin.com/in/rebby-mbui-3a96542a6/</w:t>
        </w:r>
      </w:hyperlink>
    </w:p>
    <w:p w14:paraId="1BD357A6" w14:textId="35C3B670" w:rsidR="0057322E" w:rsidRDefault="0057322E">
      <w:pPr>
        <w:jc w:val="center"/>
      </w:pPr>
      <w:r>
        <w:t xml:space="preserve">GITHUB ACCOUNT: </w:t>
      </w:r>
      <w:hyperlink r:id="rId10" w:tgtFrame="_blank" w:history="1">
        <w:r w:rsidRPr="0057322E">
          <w:rPr>
            <w:rStyle w:val="Hyperlink"/>
            <w:b/>
            <w:bCs/>
          </w:rPr>
          <w:t>https://github.com/Rebby98</w:t>
        </w:r>
      </w:hyperlink>
    </w:p>
    <w:p w14:paraId="525ED9BE" w14:textId="77777777" w:rsidR="00696BC7" w:rsidRDefault="00696BC7"/>
    <w:p w14:paraId="1BD4355A" w14:textId="77777777" w:rsidR="00696BC7" w:rsidRDefault="00696BC7"/>
    <w:p w14:paraId="370F83AE" w14:textId="77777777" w:rsidR="00696BC7" w:rsidRPr="00B44105" w:rsidRDefault="00000000">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410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PERSONAL DETAILS: </w:t>
      </w:r>
    </w:p>
    <w:p w14:paraId="693B76B6" w14:textId="77777777" w:rsidR="00696BC7" w:rsidRDefault="00000000" w:rsidP="0076729E">
      <w:pPr>
        <w:pStyle w:val="ListParagraph"/>
        <w:tabs>
          <w:tab w:val="left" w:pos="2294"/>
        </w:tabs>
        <w:ind w:left="921"/>
      </w:pPr>
      <w:r>
        <w:rPr>
          <w:b/>
        </w:rPr>
        <w:t xml:space="preserve">National ID Number:                     </w:t>
      </w:r>
      <w:r>
        <w:t>41044439</w:t>
      </w:r>
    </w:p>
    <w:p w14:paraId="29460F6B" w14:textId="77777777" w:rsidR="00696BC7" w:rsidRDefault="00000000" w:rsidP="0076729E">
      <w:pPr>
        <w:pStyle w:val="ListParagraph"/>
        <w:tabs>
          <w:tab w:val="left" w:pos="2294"/>
        </w:tabs>
        <w:ind w:left="921"/>
      </w:pPr>
      <w:r>
        <w:rPr>
          <w:b/>
        </w:rPr>
        <w:t xml:space="preserve">Nationality:                                      </w:t>
      </w:r>
      <w:r>
        <w:t>Kenyan</w:t>
      </w:r>
    </w:p>
    <w:p w14:paraId="7FCA338A" w14:textId="77777777" w:rsidR="00696BC7" w:rsidRDefault="00000000" w:rsidP="0076729E">
      <w:pPr>
        <w:pStyle w:val="ListParagraph"/>
        <w:tabs>
          <w:tab w:val="left" w:pos="2294"/>
        </w:tabs>
        <w:ind w:left="921"/>
      </w:pPr>
      <w:r>
        <w:rPr>
          <w:b/>
        </w:rPr>
        <w:t xml:space="preserve">Date of Birth:                                   </w:t>
      </w:r>
      <w:r>
        <w:t>5/11/2003</w:t>
      </w:r>
    </w:p>
    <w:p w14:paraId="0B2833C4" w14:textId="77777777" w:rsidR="00696BC7" w:rsidRDefault="00000000" w:rsidP="0076729E">
      <w:pPr>
        <w:pStyle w:val="ListParagraph"/>
        <w:tabs>
          <w:tab w:val="left" w:pos="2294"/>
        </w:tabs>
        <w:ind w:left="921"/>
      </w:pPr>
      <w:r>
        <w:rPr>
          <w:b/>
        </w:rPr>
        <w:t xml:space="preserve">Marital Status:                                 </w:t>
      </w:r>
      <w:r>
        <w:t>single</w:t>
      </w:r>
    </w:p>
    <w:p w14:paraId="205698C8" w14:textId="77777777" w:rsidR="00696BC7" w:rsidRDefault="00000000" w:rsidP="0076729E">
      <w:pPr>
        <w:pStyle w:val="ListParagraph"/>
        <w:tabs>
          <w:tab w:val="left" w:pos="2294"/>
        </w:tabs>
        <w:ind w:left="921"/>
      </w:pPr>
      <w:r>
        <w:rPr>
          <w:b/>
        </w:rPr>
        <w:t xml:space="preserve">Language:                                         </w:t>
      </w:r>
      <w:r>
        <w:t>Fluent in English, Kiswahili and Kikuyu.</w:t>
      </w:r>
    </w:p>
    <w:p w14:paraId="352FFB70" w14:textId="77777777" w:rsidR="00696BC7" w:rsidRPr="00B44105" w:rsidRDefault="00000000">
      <w:pPr>
        <w:tabs>
          <w:tab w:val="left" w:pos="2294"/>
        </w:tabs>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410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PROFILE SUMMARY:</w:t>
      </w:r>
    </w:p>
    <w:p w14:paraId="4AC46991" w14:textId="1615F802" w:rsidR="00696BC7" w:rsidRDefault="00B44105" w:rsidP="00B44105">
      <w:pPr>
        <w:pStyle w:val="ListParagraph"/>
        <w:numPr>
          <w:ilvl w:val="0"/>
          <w:numId w:val="2"/>
        </w:numPr>
      </w:pPr>
      <w:r>
        <w:t>Detail-oriented and creative Information Technology graduate with strong skills in web development</w:t>
      </w:r>
      <w:r>
        <w:t xml:space="preserve"> (Front-end), </w:t>
      </w:r>
      <w:r>
        <w:t>UI/UX design, and CMS management. Proficient in HTML, CSS, basic JavaScript, and WordPress. Experienced in developing and maintaining websites, optimizing content, and collaborating in team environments. Eager to contribute to innovative projects and expand my skills in a professional setting.</w:t>
      </w:r>
    </w:p>
    <w:p w14:paraId="00AF8A27" w14:textId="77777777" w:rsidR="00B44105" w:rsidRPr="00B44105" w:rsidRDefault="00B44105" w:rsidP="00B44105">
      <w:pPr>
        <w:pStyle w:val="ListParagraph"/>
      </w:pPr>
    </w:p>
    <w:p w14:paraId="6C12AF52" w14:textId="77777777" w:rsidR="00696BC7" w:rsidRDefault="00000000">
      <w:pPr>
        <w:pStyle w:val="ListParagraph"/>
        <w:numPr>
          <w:ilvl w:val="0"/>
          <w:numId w:val="2"/>
        </w:numPr>
        <w:tabs>
          <w:tab w:val="left" w:pos="2294"/>
        </w:tabs>
        <w:spacing w:line="276" w:lineRule="auto"/>
        <w:rPr>
          <w:b/>
          <w:u w:val="single"/>
        </w:rPr>
      </w:pPr>
      <w:r>
        <w:t>My goal is to serve and contribute effectively to organization’s success.</w:t>
      </w:r>
    </w:p>
    <w:p w14:paraId="23DCE037" w14:textId="77777777" w:rsidR="00696BC7" w:rsidRPr="00B44105" w:rsidRDefault="00000000">
      <w:pPr>
        <w:tabs>
          <w:tab w:val="left" w:pos="2294"/>
        </w:tabs>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410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ACADEMIC QUALIFICATIONS:</w:t>
      </w:r>
    </w:p>
    <w:p w14:paraId="6B926888" w14:textId="77777777" w:rsidR="00696BC7" w:rsidRDefault="00000000">
      <w:pPr>
        <w:tabs>
          <w:tab w:val="left" w:pos="2294"/>
        </w:tabs>
        <w:spacing w:line="276" w:lineRule="auto"/>
      </w:pPr>
      <w:r>
        <w:rPr>
          <w:b/>
        </w:rPr>
        <w:t xml:space="preserve">2021 to </w:t>
      </w:r>
      <w:proofErr w:type="gramStart"/>
      <w:r>
        <w:rPr>
          <w:b/>
        </w:rPr>
        <w:t>2025 :</w:t>
      </w:r>
      <w:proofErr w:type="gramEnd"/>
      <w:r>
        <w:rPr>
          <w:b/>
        </w:rPr>
        <w:t xml:space="preserve">             </w:t>
      </w:r>
      <w:r>
        <w:t xml:space="preserve">Karatina </w:t>
      </w:r>
      <w:proofErr w:type="gramStart"/>
      <w:r>
        <w:t>University(</w:t>
      </w:r>
      <w:proofErr w:type="gramEnd"/>
      <w:r>
        <w:t>main campus)</w:t>
      </w:r>
    </w:p>
    <w:p w14:paraId="6AC11F57" w14:textId="77777777" w:rsidR="00696BC7" w:rsidRDefault="00000000">
      <w:pPr>
        <w:tabs>
          <w:tab w:val="left" w:pos="2294"/>
        </w:tabs>
        <w:spacing w:line="276" w:lineRule="auto"/>
        <w:rPr>
          <w:b/>
        </w:rPr>
      </w:pPr>
      <w:r>
        <w:rPr>
          <w:b/>
        </w:rPr>
        <w:t xml:space="preserve">                                       </w:t>
      </w:r>
      <w:r>
        <w:t>Bachelor of science in Information Technology</w:t>
      </w:r>
      <w:r>
        <w:rPr>
          <w:b/>
        </w:rPr>
        <w:t xml:space="preserve">   </w:t>
      </w:r>
    </w:p>
    <w:p w14:paraId="0DDC4937" w14:textId="77777777" w:rsidR="00696BC7" w:rsidRDefault="00000000">
      <w:pPr>
        <w:tabs>
          <w:tab w:val="left" w:pos="2294"/>
        </w:tabs>
      </w:pPr>
      <w:r>
        <w:rPr>
          <w:b/>
        </w:rPr>
        <w:t xml:space="preserve">2017 to 2020:              </w:t>
      </w:r>
      <w:r>
        <w:t>Mugumo Girls High School</w:t>
      </w:r>
    </w:p>
    <w:p w14:paraId="56F17914" w14:textId="77777777" w:rsidR="00696BC7" w:rsidRDefault="00000000">
      <w:pPr>
        <w:tabs>
          <w:tab w:val="left" w:pos="2294"/>
        </w:tabs>
      </w:pPr>
      <w:r>
        <w:rPr>
          <w:b/>
        </w:rPr>
        <w:t xml:space="preserve">                                        </w:t>
      </w:r>
      <w:r>
        <w:t xml:space="preserve">Kenya Certificate of Secondary Education </w:t>
      </w:r>
    </w:p>
    <w:p w14:paraId="08BED3A7" w14:textId="77777777" w:rsidR="00696BC7" w:rsidRDefault="00000000">
      <w:pPr>
        <w:tabs>
          <w:tab w:val="left" w:pos="2294"/>
        </w:tabs>
      </w:pPr>
      <w:r>
        <w:t xml:space="preserve">                                        Overall grade: B-</w:t>
      </w:r>
    </w:p>
    <w:p w14:paraId="1BCA69EA" w14:textId="77777777" w:rsidR="00696BC7" w:rsidRDefault="00000000">
      <w:pPr>
        <w:tabs>
          <w:tab w:val="left" w:pos="2294"/>
        </w:tabs>
        <w:spacing w:line="276" w:lineRule="auto"/>
      </w:pPr>
      <w:r>
        <w:rPr>
          <w:b/>
        </w:rPr>
        <w:t>2009 to 2016</w:t>
      </w:r>
      <w:r>
        <w:t xml:space="preserve">                 Gloryland Academy </w:t>
      </w:r>
    </w:p>
    <w:p w14:paraId="3F4DEAFC" w14:textId="77777777" w:rsidR="00696BC7" w:rsidRDefault="00000000">
      <w:pPr>
        <w:tabs>
          <w:tab w:val="left" w:pos="2294"/>
        </w:tabs>
      </w:pPr>
      <w:r>
        <w:lastRenderedPageBreak/>
        <w:t xml:space="preserve">                                         Kenya Certificate of Primary Education</w:t>
      </w:r>
    </w:p>
    <w:p w14:paraId="2B3C8922" w14:textId="77777777" w:rsidR="00696BC7" w:rsidRDefault="00000000">
      <w:pPr>
        <w:tabs>
          <w:tab w:val="left" w:pos="2294"/>
        </w:tabs>
      </w:pPr>
      <w:r>
        <w:t xml:space="preserve">                                          Overall marks: 323</w:t>
      </w:r>
    </w:p>
    <w:p w14:paraId="18FFD2DD" w14:textId="294917F1" w:rsidR="0076729E" w:rsidRDefault="0076729E" w:rsidP="0076729E">
      <w:pPr>
        <w:tabs>
          <w:tab w:val="left" w:pos="2294"/>
        </w:tabs>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PROJECTS</w:t>
      </w:r>
    </w:p>
    <w:p w14:paraId="6B09557F" w14:textId="77777777" w:rsidR="0076729E" w:rsidRPr="0076729E" w:rsidRDefault="0076729E" w:rsidP="0076729E">
      <w:pPr>
        <w:rPr>
          <w:b/>
          <w:bCs/>
        </w:rPr>
      </w:pPr>
      <w:r w:rsidRPr="0076729E">
        <w:rPr>
          <w:b/>
          <w:bCs/>
        </w:rPr>
        <w:t>Personal Portfolio Website</w:t>
      </w:r>
    </w:p>
    <w:p w14:paraId="6021EB23" w14:textId="77777777" w:rsidR="0076729E" w:rsidRDefault="0076729E" w:rsidP="0076729E">
      <w:r w:rsidRPr="0076729E">
        <w:t>Created a responsive personal portfolio site using HTML, CSS, and JavaScript. Included sections for skills, services, projects, and contact information.</w:t>
      </w:r>
    </w:p>
    <w:p w14:paraId="208F1836" w14:textId="77777777" w:rsidR="0076729E" w:rsidRPr="0076729E" w:rsidRDefault="0076729E" w:rsidP="0076729E">
      <w:pPr>
        <w:rPr>
          <w:b/>
          <w:bCs/>
        </w:rPr>
      </w:pPr>
      <w:r w:rsidRPr="0076729E">
        <w:rPr>
          <w:b/>
          <w:bCs/>
        </w:rPr>
        <w:t>Veterinary Services Website</w:t>
      </w:r>
    </w:p>
    <w:p w14:paraId="5911EE45" w14:textId="1FEEA0C3" w:rsidR="003549AF" w:rsidRPr="0076729E" w:rsidRDefault="0076729E" w:rsidP="0076729E">
      <w:r w:rsidRPr="0076729E">
        <w:t>Developed a veterinary web platform with features like blog section, diagnosis form, eBook downloads, and admin/user login system using Flask and SQLite.</w:t>
      </w:r>
    </w:p>
    <w:p w14:paraId="4C65B10C" w14:textId="77777777" w:rsidR="00696BC7" w:rsidRPr="00B44105" w:rsidRDefault="00000000">
      <w:pPr>
        <w:tabs>
          <w:tab w:val="left" w:pos="2294"/>
        </w:tabs>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410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WORK EXPERIENCE</w:t>
      </w:r>
    </w:p>
    <w:p w14:paraId="3001E446" w14:textId="7368C29E" w:rsidR="0039764A" w:rsidRDefault="00000000">
      <w:pPr>
        <w:tabs>
          <w:tab w:val="left" w:pos="2294"/>
        </w:tabs>
        <w:spacing w:line="276" w:lineRule="auto"/>
      </w:pPr>
      <w:r>
        <w:t>Did my attachment at Kerugoya County Referral Hospital for 4 months. I worked as an IT technician and managed the hospital's HMIS. I provided training and help to nurses on how to navigate the system easily</w:t>
      </w:r>
      <w:r w:rsidR="0039764A">
        <w:t xml:space="preserve">, and providing IT support and maintenance of network infrastructure and hardware. </w:t>
      </w:r>
      <w:r>
        <w:t>I also took part in updating and managing the system.</w:t>
      </w:r>
      <w:r w:rsidR="0039764A">
        <w:t xml:space="preserve"> </w:t>
      </w:r>
    </w:p>
    <w:p w14:paraId="7445EF13" w14:textId="094D1203" w:rsidR="00696BC7" w:rsidRDefault="00000000">
      <w:pPr>
        <w:tabs>
          <w:tab w:val="left" w:pos="2294"/>
        </w:tabs>
        <w:spacing w:line="276" w:lineRule="auto"/>
      </w:pPr>
      <w:r>
        <w:t xml:space="preserve"> I also provided networking services such as ensuring that the hospital internet was always perfect. Helped solve problems such as network failure.</w:t>
      </w:r>
      <w:r w:rsidR="0039764A">
        <w:t xml:space="preserve"> I also gained and developed my skills in Microsoft Office Tools, for example word and excel as I helped in reports and documentation of patients and staff information.</w:t>
      </w:r>
    </w:p>
    <w:p w14:paraId="39F1A450" w14:textId="77777777" w:rsidR="00696BC7" w:rsidRPr="00B44105" w:rsidRDefault="00000000">
      <w:pPr>
        <w:tabs>
          <w:tab w:val="left" w:pos="2294"/>
        </w:tabs>
        <w:spacing w:line="276" w:lineRule="auto"/>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4105">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SKILLS AND COMPETENCIES</w:t>
      </w:r>
    </w:p>
    <w:p w14:paraId="7BE184ED" w14:textId="41FF4929" w:rsidR="00696BC7" w:rsidRDefault="00000000" w:rsidP="0039764A">
      <w:pPr>
        <w:pStyle w:val="ListParagraph"/>
        <w:numPr>
          <w:ilvl w:val="0"/>
          <w:numId w:val="3"/>
        </w:numPr>
        <w:tabs>
          <w:tab w:val="left" w:pos="2294"/>
        </w:tabs>
        <w:spacing w:line="276" w:lineRule="auto"/>
      </w:pPr>
      <w:r>
        <w:t xml:space="preserve">Web design and development </w:t>
      </w:r>
    </w:p>
    <w:p w14:paraId="6EEBC719" w14:textId="4ADAD0FE" w:rsidR="00696BC7" w:rsidRDefault="00000000" w:rsidP="0039764A">
      <w:pPr>
        <w:pStyle w:val="ListParagraph"/>
        <w:numPr>
          <w:ilvl w:val="0"/>
          <w:numId w:val="3"/>
        </w:numPr>
        <w:tabs>
          <w:tab w:val="left" w:pos="2294"/>
        </w:tabs>
        <w:spacing w:line="276" w:lineRule="auto"/>
      </w:pPr>
      <w:r>
        <w:t>MySQL database</w:t>
      </w:r>
    </w:p>
    <w:p w14:paraId="0DCBCF26" w14:textId="13B57095" w:rsidR="0039764A" w:rsidRDefault="0039764A" w:rsidP="0039764A">
      <w:pPr>
        <w:pStyle w:val="ListParagraph"/>
        <w:numPr>
          <w:ilvl w:val="0"/>
          <w:numId w:val="3"/>
        </w:numPr>
        <w:tabs>
          <w:tab w:val="left" w:pos="2294"/>
        </w:tabs>
        <w:spacing w:line="276" w:lineRule="auto"/>
      </w:pPr>
      <w:r>
        <w:t>Proficiency in Cloud Based Tools, Google Workspace</w:t>
      </w:r>
    </w:p>
    <w:p w14:paraId="0F703746" w14:textId="26378D4C" w:rsidR="0039764A" w:rsidRDefault="0039764A" w:rsidP="0039764A">
      <w:pPr>
        <w:pStyle w:val="ListParagraph"/>
        <w:numPr>
          <w:ilvl w:val="0"/>
          <w:numId w:val="3"/>
        </w:numPr>
        <w:tabs>
          <w:tab w:val="left" w:pos="2294"/>
        </w:tabs>
        <w:spacing w:line="276" w:lineRule="auto"/>
      </w:pPr>
      <w:r>
        <w:t>IT support and maintenance</w:t>
      </w:r>
    </w:p>
    <w:p w14:paraId="57570DFF" w14:textId="003A51EF" w:rsidR="00696BC7" w:rsidRDefault="0039764A" w:rsidP="00B44105">
      <w:pPr>
        <w:pStyle w:val="ListParagraph"/>
        <w:numPr>
          <w:ilvl w:val="0"/>
          <w:numId w:val="3"/>
        </w:numPr>
        <w:tabs>
          <w:tab w:val="left" w:pos="2294"/>
        </w:tabs>
        <w:spacing w:line="276" w:lineRule="auto"/>
      </w:pPr>
      <w:r>
        <w:t>Microsoft Office Tools</w:t>
      </w:r>
    </w:p>
    <w:p w14:paraId="761B3987" w14:textId="77777777" w:rsidR="00B44105" w:rsidRDefault="00B44105" w:rsidP="00B44105">
      <w:pPr>
        <w:pStyle w:val="ListParagraph"/>
        <w:numPr>
          <w:ilvl w:val="0"/>
          <w:numId w:val="3"/>
        </w:numPr>
      </w:pPr>
      <w:r>
        <w:t>Soft Skills: Teamwork, time management, adaptability, communication</w:t>
      </w:r>
    </w:p>
    <w:p w14:paraId="5AB01F98" w14:textId="77777777" w:rsidR="00B44105" w:rsidRDefault="00B44105" w:rsidP="00B44105">
      <w:pPr>
        <w:pStyle w:val="ListParagraph"/>
        <w:tabs>
          <w:tab w:val="left" w:pos="2294"/>
        </w:tabs>
        <w:spacing w:line="276" w:lineRule="auto"/>
      </w:pPr>
    </w:p>
    <w:p w14:paraId="6E8ECCDC" w14:textId="77777777" w:rsidR="00696BC7" w:rsidRPr="00B44105" w:rsidRDefault="00000000">
      <w:pPr>
        <w:tabs>
          <w:tab w:val="left" w:pos="2294"/>
        </w:tabs>
        <w:spacing w:line="240" w:lineRule="auto"/>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410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7755F8D9" w14:textId="77777777" w:rsidR="00696BC7" w:rsidRDefault="00000000">
      <w:pPr>
        <w:tabs>
          <w:tab w:val="left" w:pos="2294"/>
        </w:tabs>
        <w:spacing w:line="240" w:lineRule="auto"/>
        <w:rPr>
          <w:b/>
        </w:rPr>
      </w:pPr>
      <w:r>
        <w:rPr>
          <w:b/>
        </w:rPr>
        <w:t>Mr. Thomas Njoroge</w:t>
      </w:r>
    </w:p>
    <w:p w14:paraId="38389072" w14:textId="77777777" w:rsidR="00696BC7" w:rsidRDefault="00000000">
      <w:pPr>
        <w:tabs>
          <w:tab w:val="left" w:pos="2294"/>
        </w:tabs>
        <w:spacing w:line="240" w:lineRule="auto"/>
      </w:pPr>
      <w:r>
        <w:t>Lecturer, Karatina University,</w:t>
      </w:r>
    </w:p>
    <w:p w14:paraId="6D0A49BE" w14:textId="77777777" w:rsidR="00696BC7" w:rsidRDefault="00000000">
      <w:pPr>
        <w:tabs>
          <w:tab w:val="left" w:pos="2294"/>
        </w:tabs>
        <w:spacing w:line="240" w:lineRule="auto"/>
      </w:pPr>
      <w:r>
        <w:t>+254 720 343565</w:t>
      </w:r>
    </w:p>
    <w:p w14:paraId="3EBBE02E" w14:textId="77777777" w:rsidR="00696BC7" w:rsidRDefault="00000000">
      <w:pPr>
        <w:tabs>
          <w:tab w:val="left" w:pos="2294"/>
        </w:tabs>
        <w:spacing w:line="240" w:lineRule="auto"/>
        <w:rPr>
          <w:b/>
        </w:rPr>
      </w:pPr>
      <w:r>
        <w:rPr>
          <w:b/>
        </w:rPr>
        <w:t>Vancy Kebut</w:t>
      </w:r>
    </w:p>
    <w:p w14:paraId="48941CC0" w14:textId="77777777" w:rsidR="00696BC7" w:rsidRDefault="00000000">
      <w:pPr>
        <w:tabs>
          <w:tab w:val="left" w:pos="2294"/>
        </w:tabs>
        <w:spacing w:line="240" w:lineRule="auto"/>
      </w:pPr>
      <w:r>
        <w:t>HOD computer Science and Informatics department, Karatina University</w:t>
      </w:r>
    </w:p>
    <w:p w14:paraId="751FDBFF" w14:textId="77777777" w:rsidR="00696BC7" w:rsidRDefault="00000000">
      <w:pPr>
        <w:tabs>
          <w:tab w:val="left" w:pos="2294"/>
        </w:tabs>
        <w:spacing w:line="240" w:lineRule="auto"/>
      </w:pPr>
      <w:r>
        <w:t>+254 721 657246</w:t>
      </w:r>
    </w:p>
    <w:p w14:paraId="6247B534" w14:textId="77777777" w:rsidR="00696BC7" w:rsidRDefault="00696BC7">
      <w:pPr>
        <w:tabs>
          <w:tab w:val="left" w:pos="2294"/>
        </w:tabs>
        <w:spacing w:line="240" w:lineRule="auto"/>
        <w:rPr>
          <w:b/>
          <w:u w:val="single"/>
        </w:rPr>
      </w:pPr>
    </w:p>
    <w:p w14:paraId="73FF778F" w14:textId="77777777" w:rsidR="00696BC7" w:rsidRDefault="00696BC7">
      <w:pPr>
        <w:tabs>
          <w:tab w:val="left" w:pos="2294"/>
        </w:tabs>
        <w:rPr>
          <w:b/>
          <w:u w:val="single"/>
        </w:rPr>
      </w:pPr>
    </w:p>
    <w:p w14:paraId="2A9AA9D4" w14:textId="77777777" w:rsidR="00696BC7" w:rsidRDefault="00000000">
      <w:pPr>
        <w:tabs>
          <w:tab w:val="left" w:pos="2294"/>
        </w:tabs>
      </w:pPr>
      <w:r>
        <w:t xml:space="preserve"> </w:t>
      </w:r>
    </w:p>
    <w:sectPr w:rsidR="00696B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179B0" w14:textId="77777777" w:rsidR="005B08A5" w:rsidRDefault="005B08A5">
      <w:pPr>
        <w:spacing w:line="240" w:lineRule="auto"/>
      </w:pPr>
      <w:r>
        <w:separator/>
      </w:r>
    </w:p>
  </w:endnote>
  <w:endnote w:type="continuationSeparator" w:id="0">
    <w:p w14:paraId="5EA7D209" w14:textId="77777777" w:rsidR="005B08A5" w:rsidRDefault="005B0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626D" w14:textId="77777777" w:rsidR="005B08A5" w:rsidRDefault="005B08A5">
      <w:pPr>
        <w:spacing w:after="0"/>
      </w:pPr>
      <w:r>
        <w:separator/>
      </w:r>
    </w:p>
  </w:footnote>
  <w:footnote w:type="continuationSeparator" w:id="0">
    <w:p w14:paraId="70E51470" w14:textId="77777777" w:rsidR="005B08A5" w:rsidRDefault="005B08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3"/>
    <w:multiLevelType w:val="multilevel"/>
    <w:tmpl w:val="000000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4"/>
    <w:multiLevelType w:val="multilevel"/>
    <w:tmpl w:val="00000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53208E"/>
    <w:multiLevelType w:val="multilevel"/>
    <w:tmpl w:val="0053208E"/>
    <w:lvl w:ilvl="0">
      <w:start w:val="1"/>
      <w:numFmt w:val="bullet"/>
      <w:lvlText w:val=""/>
      <w:lvlJc w:val="left"/>
      <w:pPr>
        <w:ind w:left="921" w:hanging="360"/>
      </w:pPr>
      <w:rPr>
        <w:rFonts w:ascii="Symbol" w:hAnsi="Symbol" w:hint="default"/>
      </w:rPr>
    </w:lvl>
    <w:lvl w:ilvl="1">
      <w:start w:val="1"/>
      <w:numFmt w:val="bullet"/>
      <w:lvlText w:val="o"/>
      <w:lvlJc w:val="left"/>
      <w:pPr>
        <w:ind w:left="1641" w:hanging="360"/>
      </w:pPr>
      <w:rPr>
        <w:rFonts w:ascii="Courier New" w:hAnsi="Courier New" w:cs="Courier New" w:hint="default"/>
      </w:rPr>
    </w:lvl>
    <w:lvl w:ilvl="2">
      <w:start w:val="1"/>
      <w:numFmt w:val="bullet"/>
      <w:lvlText w:val=""/>
      <w:lvlJc w:val="left"/>
      <w:pPr>
        <w:ind w:left="2361" w:hanging="360"/>
      </w:pPr>
      <w:rPr>
        <w:rFonts w:ascii="Wingdings" w:hAnsi="Wingdings" w:hint="default"/>
      </w:rPr>
    </w:lvl>
    <w:lvl w:ilvl="3">
      <w:start w:val="1"/>
      <w:numFmt w:val="bullet"/>
      <w:lvlText w:val=""/>
      <w:lvlJc w:val="left"/>
      <w:pPr>
        <w:ind w:left="3081" w:hanging="360"/>
      </w:pPr>
      <w:rPr>
        <w:rFonts w:ascii="Symbol" w:hAnsi="Symbol" w:hint="default"/>
      </w:rPr>
    </w:lvl>
    <w:lvl w:ilvl="4">
      <w:start w:val="1"/>
      <w:numFmt w:val="bullet"/>
      <w:lvlText w:val="o"/>
      <w:lvlJc w:val="left"/>
      <w:pPr>
        <w:ind w:left="3801" w:hanging="360"/>
      </w:pPr>
      <w:rPr>
        <w:rFonts w:ascii="Courier New" w:hAnsi="Courier New" w:cs="Courier New" w:hint="default"/>
      </w:rPr>
    </w:lvl>
    <w:lvl w:ilvl="5">
      <w:start w:val="1"/>
      <w:numFmt w:val="bullet"/>
      <w:lvlText w:val=""/>
      <w:lvlJc w:val="left"/>
      <w:pPr>
        <w:ind w:left="4521" w:hanging="360"/>
      </w:pPr>
      <w:rPr>
        <w:rFonts w:ascii="Wingdings" w:hAnsi="Wingdings" w:hint="default"/>
      </w:rPr>
    </w:lvl>
    <w:lvl w:ilvl="6">
      <w:start w:val="1"/>
      <w:numFmt w:val="bullet"/>
      <w:lvlText w:val=""/>
      <w:lvlJc w:val="left"/>
      <w:pPr>
        <w:ind w:left="5241" w:hanging="360"/>
      </w:pPr>
      <w:rPr>
        <w:rFonts w:ascii="Symbol" w:hAnsi="Symbol" w:hint="default"/>
      </w:rPr>
    </w:lvl>
    <w:lvl w:ilvl="7">
      <w:start w:val="1"/>
      <w:numFmt w:val="bullet"/>
      <w:lvlText w:val="o"/>
      <w:lvlJc w:val="left"/>
      <w:pPr>
        <w:ind w:left="5961" w:hanging="360"/>
      </w:pPr>
      <w:rPr>
        <w:rFonts w:ascii="Courier New" w:hAnsi="Courier New" w:cs="Courier New" w:hint="default"/>
      </w:rPr>
    </w:lvl>
    <w:lvl w:ilvl="8">
      <w:start w:val="1"/>
      <w:numFmt w:val="bullet"/>
      <w:lvlText w:val=""/>
      <w:lvlJc w:val="left"/>
      <w:pPr>
        <w:ind w:left="6681" w:hanging="360"/>
      </w:pPr>
      <w:rPr>
        <w:rFonts w:ascii="Wingdings" w:hAnsi="Wingdings" w:hint="default"/>
      </w:rPr>
    </w:lvl>
  </w:abstractNum>
  <w:abstractNum w:abstractNumId="4" w15:restartNumberingAfterBreak="0">
    <w:nsid w:val="02B1651E"/>
    <w:multiLevelType w:val="hybridMultilevel"/>
    <w:tmpl w:val="FDB4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A12E0"/>
    <w:multiLevelType w:val="hybridMultilevel"/>
    <w:tmpl w:val="8E3E5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E5767"/>
    <w:multiLevelType w:val="hybridMultilevel"/>
    <w:tmpl w:val="A300E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4455983">
    <w:abstractNumId w:val="3"/>
  </w:num>
  <w:num w:numId="2" w16cid:durableId="1580478941">
    <w:abstractNumId w:val="2"/>
  </w:num>
  <w:num w:numId="3" w16cid:durableId="1095515404">
    <w:abstractNumId w:val="1"/>
  </w:num>
  <w:num w:numId="4" w16cid:durableId="1908370460">
    <w:abstractNumId w:val="0"/>
  </w:num>
  <w:num w:numId="5" w16cid:durableId="214199593">
    <w:abstractNumId w:val="5"/>
  </w:num>
  <w:num w:numId="6" w16cid:durableId="1048529816">
    <w:abstractNumId w:val="6"/>
  </w:num>
  <w:num w:numId="7" w16cid:durableId="1666008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47B"/>
    <w:rsid w:val="000F435A"/>
    <w:rsid w:val="003549AF"/>
    <w:rsid w:val="0039764A"/>
    <w:rsid w:val="004350DD"/>
    <w:rsid w:val="0048647B"/>
    <w:rsid w:val="0057322E"/>
    <w:rsid w:val="005B08A5"/>
    <w:rsid w:val="006438E8"/>
    <w:rsid w:val="00691A89"/>
    <w:rsid w:val="00696BC7"/>
    <w:rsid w:val="0076171C"/>
    <w:rsid w:val="0076729E"/>
    <w:rsid w:val="00913E22"/>
    <w:rsid w:val="00B44105"/>
    <w:rsid w:val="00C27271"/>
    <w:rsid w:val="14D12BF8"/>
    <w:rsid w:val="46E550FD"/>
    <w:rsid w:val="573C0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ED17"/>
  <w15:docId w15:val="{5DA81FDF-2B0A-4332-9CB1-0FB8C4CD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9"/>
    <w:qFormat/>
    <w:rsid w:val="0076729E"/>
    <w:pPr>
      <w:keepNext/>
      <w:keepLines/>
      <w:widowControl w:val="0"/>
      <w:spacing w:before="200" w:after="0" w:line="273" w:lineRule="auto"/>
      <w:outlineLvl w:val="1"/>
    </w:pPr>
    <w:rPr>
      <w:rFonts w:eastAsia="MS Gothic" w:cs="Times New Roman"/>
      <w:b/>
      <w:bCs/>
      <w:color w:val="4F81BD"/>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57322E"/>
    <w:rPr>
      <w:color w:val="605E5C"/>
      <w:shd w:val="clear" w:color="auto" w:fill="E1DFDD"/>
    </w:rPr>
  </w:style>
  <w:style w:type="character" w:customStyle="1" w:styleId="Heading2Char">
    <w:name w:val="Heading 2 Char"/>
    <w:basedOn w:val="DefaultParagraphFont"/>
    <w:link w:val="Heading2"/>
    <w:uiPriority w:val="99"/>
    <w:rsid w:val="0076729E"/>
    <w:rPr>
      <w:rFonts w:eastAsia="MS Gothic" w:cs="Times New Roman"/>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6376">
      <w:bodyDiv w:val="1"/>
      <w:marLeft w:val="0"/>
      <w:marRight w:val="0"/>
      <w:marTop w:val="0"/>
      <w:marBottom w:val="0"/>
      <w:divBdr>
        <w:top w:val="none" w:sz="0" w:space="0" w:color="auto"/>
        <w:left w:val="none" w:sz="0" w:space="0" w:color="auto"/>
        <w:bottom w:val="none" w:sz="0" w:space="0" w:color="auto"/>
        <w:right w:val="none" w:sz="0" w:space="0" w:color="auto"/>
      </w:divBdr>
    </w:div>
    <w:div w:id="56247794">
      <w:bodyDiv w:val="1"/>
      <w:marLeft w:val="0"/>
      <w:marRight w:val="0"/>
      <w:marTop w:val="0"/>
      <w:marBottom w:val="0"/>
      <w:divBdr>
        <w:top w:val="none" w:sz="0" w:space="0" w:color="auto"/>
        <w:left w:val="none" w:sz="0" w:space="0" w:color="auto"/>
        <w:bottom w:val="none" w:sz="0" w:space="0" w:color="auto"/>
        <w:right w:val="none" w:sz="0" w:space="0" w:color="auto"/>
      </w:divBdr>
    </w:div>
    <w:div w:id="661005270">
      <w:bodyDiv w:val="1"/>
      <w:marLeft w:val="0"/>
      <w:marRight w:val="0"/>
      <w:marTop w:val="0"/>
      <w:marBottom w:val="0"/>
      <w:divBdr>
        <w:top w:val="none" w:sz="0" w:space="0" w:color="auto"/>
        <w:left w:val="none" w:sz="0" w:space="0" w:color="auto"/>
        <w:bottom w:val="none" w:sz="0" w:space="0" w:color="auto"/>
        <w:right w:val="none" w:sz="0" w:space="0" w:color="auto"/>
      </w:divBdr>
    </w:div>
    <w:div w:id="776143231">
      <w:bodyDiv w:val="1"/>
      <w:marLeft w:val="0"/>
      <w:marRight w:val="0"/>
      <w:marTop w:val="0"/>
      <w:marBottom w:val="0"/>
      <w:divBdr>
        <w:top w:val="none" w:sz="0" w:space="0" w:color="auto"/>
        <w:left w:val="none" w:sz="0" w:space="0" w:color="auto"/>
        <w:bottom w:val="none" w:sz="0" w:space="0" w:color="auto"/>
        <w:right w:val="none" w:sz="0" w:space="0" w:color="auto"/>
      </w:divBdr>
    </w:div>
    <w:div w:id="795877242">
      <w:bodyDiv w:val="1"/>
      <w:marLeft w:val="0"/>
      <w:marRight w:val="0"/>
      <w:marTop w:val="0"/>
      <w:marBottom w:val="0"/>
      <w:divBdr>
        <w:top w:val="none" w:sz="0" w:space="0" w:color="auto"/>
        <w:left w:val="none" w:sz="0" w:space="0" w:color="auto"/>
        <w:bottom w:val="none" w:sz="0" w:space="0" w:color="auto"/>
        <w:right w:val="none" w:sz="0" w:space="0" w:color="auto"/>
      </w:divBdr>
    </w:div>
    <w:div w:id="823935186">
      <w:bodyDiv w:val="1"/>
      <w:marLeft w:val="0"/>
      <w:marRight w:val="0"/>
      <w:marTop w:val="0"/>
      <w:marBottom w:val="0"/>
      <w:divBdr>
        <w:top w:val="none" w:sz="0" w:space="0" w:color="auto"/>
        <w:left w:val="none" w:sz="0" w:space="0" w:color="auto"/>
        <w:bottom w:val="none" w:sz="0" w:space="0" w:color="auto"/>
        <w:right w:val="none" w:sz="0" w:space="0" w:color="auto"/>
      </w:divBdr>
    </w:div>
    <w:div w:id="1864443455">
      <w:bodyDiv w:val="1"/>
      <w:marLeft w:val="0"/>
      <w:marRight w:val="0"/>
      <w:marTop w:val="0"/>
      <w:marBottom w:val="0"/>
      <w:divBdr>
        <w:top w:val="none" w:sz="0" w:space="0" w:color="auto"/>
        <w:left w:val="none" w:sz="0" w:space="0" w:color="auto"/>
        <w:bottom w:val="none" w:sz="0" w:space="0" w:color="auto"/>
        <w:right w:val="none" w:sz="0" w:space="0" w:color="auto"/>
      </w:divBdr>
    </w:div>
    <w:div w:id="2065980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uthonibecc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Rebby98" TargetMode="External"/><Relationship Id="rId4" Type="http://schemas.openxmlformats.org/officeDocument/2006/relationships/settings" Target="settings.xml"/><Relationship Id="rId9" Type="http://schemas.openxmlformats.org/officeDocument/2006/relationships/hyperlink" Target="https://www.linkedin.com/in/rebby-mbui-3a96542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A21E9-9F41-4138-9AC8-73EA7A53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FAITH WAIRIMU</dc:creator>
  <cp:lastModifiedBy>Dorin Wairimu</cp:lastModifiedBy>
  <cp:revision>6</cp:revision>
  <dcterms:created xsi:type="dcterms:W3CDTF">2025-08-02T10:37:00Z</dcterms:created>
  <dcterms:modified xsi:type="dcterms:W3CDTF">2025-08-02T19:09:00Z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B62AAFE4377542C29DB8D319702B69FA_13</vt:lpwstr>
  </property>
  <property fmtid="{D5CDD505-2E9C-101B-9397-08002B2CF9AE}" pid="3" name="KSOProductBuildVer">
    <vt:lpwstr>1033-12.2.0.21546</vt:lpwstr>
  </property>
</Properties>
</file>